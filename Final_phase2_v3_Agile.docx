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3C8" w:rsidRPr="00CC794D" w:rsidRDefault="00F653C8" w:rsidP="001F4A50">
      <w:pPr>
        <w:spacing w:line="276"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Drones</w:t>
      </w:r>
    </w:p>
    <w:p w:rsidR="00F653C8" w:rsidRPr="00CC794D" w:rsidRDefault="00F653C8" w:rsidP="001F4A50">
      <w:pPr>
        <w:spacing w:line="276" w:lineRule="auto"/>
        <w:jc w:val="center"/>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Beyonder</w:t>
      </w:r>
      <w:bookmarkStart w:id="0" w:name="_GoBack"/>
      <w:bookmarkEnd w:id="0"/>
      <w:r w:rsidR="0095370A" w:rsidRPr="00CC794D">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95370A" w:rsidRPr="00CC794D">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653C8" w:rsidRPr="00CC794D" w:rsidRDefault="00F653C8" w:rsidP="001F4A50">
      <w:pPr>
        <w:spacing w:line="276"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1</w:t>
      </w:r>
    </w:p>
    <w:p w:rsidR="00E04052" w:rsidRPr="00CC794D" w:rsidRDefault="00E04052" w:rsidP="001F4A50">
      <w:pPr>
        <w:spacing w:line="276"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CC794D" w:rsidRDefault="00F653C8"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Pr="00CC794D" w:rsidRDefault="00E04052"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GitHub -: </w:t>
      </w:r>
      <w:hyperlink r:id="rId6" w:history="1">
        <w:r w:rsidR="004B3044" w:rsidRPr="004B3044">
          <w:rPr>
            <w:rStyle w:val="Hyperlink"/>
            <w:sz w:val="28"/>
          </w:rPr>
          <w:t>https://github.com/kgs09/SMART-DRONES</w:t>
        </w:r>
      </w:hyperlink>
    </w:p>
    <w:p w:rsidR="0095370A" w:rsidRPr="00CC794D" w:rsidRDefault="0095370A" w:rsidP="0095370A">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Pr="00CC794D" w:rsidRDefault="0095370A" w:rsidP="0095370A">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Pr="00CC794D" w:rsidRDefault="0095370A"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Pr="00CC794D" w:rsidRDefault="0095370A"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CC794D" w:rsidRDefault="0095370A" w:rsidP="001F4A50">
      <w:pPr>
        <w:spacing w:line="276"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 -:</w:t>
      </w:r>
    </w:p>
    <w:p w:rsidR="00F653C8" w:rsidRPr="00CC794D" w:rsidRDefault="00F653C8" w:rsidP="001F4A50">
      <w:pPr>
        <w:spacing w:line="276"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pPr w:leftFromText="180" w:rightFromText="180" w:vertAnchor="text" w:horzAnchor="margin" w:tblpY="177"/>
        <w:tblW w:w="9286" w:type="dxa"/>
        <w:tblLook w:val="04A0" w:firstRow="1" w:lastRow="0" w:firstColumn="1" w:lastColumn="0" w:noHBand="0" w:noVBand="1"/>
      </w:tblPr>
      <w:tblGrid>
        <w:gridCol w:w="3095"/>
        <w:gridCol w:w="3095"/>
        <w:gridCol w:w="3096"/>
      </w:tblGrid>
      <w:tr w:rsidR="00CC794D" w:rsidRPr="00CC794D" w:rsidTr="008C3D99">
        <w:trPr>
          <w:trHeight w:val="416"/>
        </w:trPr>
        <w:tc>
          <w:tcPr>
            <w:tcW w:w="3095" w:type="dxa"/>
          </w:tcPr>
          <w:p w:rsidR="008C3D99" w:rsidRPr="00CC794D" w:rsidRDefault="008C3D99" w:rsidP="001F4A50">
            <w:pPr>
              <w:spacing w:line="276" w:lineRule="auto"/>
              <w:jc w:val="center"/>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3095" w:type="dxa"/>
          </w:tcPr>
          <w:p w:rsidR="008C3D99" w:rsidRPr="00CC794D" w:rsidRDefault="008C3D99" w:rsidP="001F4A50">
            <w:pPr>
              <w:spacing w:line="276" w:lineRule="auto"/>
              <w:jc w:val="center"/>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 ID</w:t>
            </w:r>
          </w:p>
        </w:tc>
        <w:tc>
          <w:tcPr>
            <w:tcW w:w="3096" w:type="dxa"/>
          </w:tcPr>
          <w:p w:rsidR="008C3D99" w:rsidRPr="00CC794D" w:rsidRDefault="008C3D99" w:rsidP="001F4A50">
            <w:pPr>
              <w:spacing w:line="276" w:lineRule="auto"/>
              <w:jc w:val="center"/>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NUMBER</w:t>
            </w:r>
          </w:p>
        </w:tc>
      </w:tr>
      <w:tr w:rsidR="00CC794D" w:rsidRPr="00CC794D" w:rsidTr="008C3D99">
        <w:trPr>
          <w:trHeight w:val="556"/>
        </w:trPr>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Aditya Rastogi</w:t>
            </w:r>
          </w:p>
        </w:tc>
        <w:tc>
          <w:tcPr>
            <w:tcW w:w="3095" w:type="dxa"/>
          </w:tcPr>
          <w:p w:rsidR="00F653C8" w:rsidRPr="00CC794D" w:rsidRDefault="008C2603"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500068848</w:t>
            </w:r>
          </w:p>
        </w:tc>
        <w:tc>
          <w:tcPr>
            <w:tcW w:w="3096"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p>
        </w:tc>
      </w:tr>
      <w:tr w:rsidR="00CC794D" w:rsidRPr="00CC794D" w:rsidTr="008C3D99">
        <w:trPr>
          <w:trHeight w:val="536"/>
        </w:trPr>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Kunal</w:t>
            </w:r>
            <w:proofErr w:type="spellEnd"/>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Gaurav Srivastava</w:t>
            </w:r>
          </w:p>
        </w:tc>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500068583</w:t>
            </w:r>
          </w:p>
        </w:tc>
        <w:tc>
          <w:tcPr>
            <w:tcW w:w="3096"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c>
      </w:tr>
      <w:tr w:rsidR="00CC794D" w:rsidRPr="00CC794D" w:rsidTr="00F653C8">
        <w:trPr>
          <w:trHeight w:val="582"/>
        </w:trPr>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Rahul Sharma</w:t>
            </w:r>
          </w:p>
        </w:tc>
        <w:tc>
          <w:tcPr>
            <w:tcW w:w="3095" w:type="dxa"/>
          </w:tcPr>
          <w:p w:rsidR="00F653C8" w:rsidRPr="00CC794D" w:rsidRDefault="001C1F6E" w:rsidP="009B5C86">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500066535</w:t>
            </w:r>
          </w:p>
        </w:tc>
        <w:tc>
          <w:tcPr>
            <w:tcW w:w="3096" w:type="dxa"/>
          </w:tcPr>
          <w:p w:rsidR="00F653C8" w:rsidRPr="00CC794D" w:rsidRDefault="001C1F6E"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p>
        </w:tc>
      </w:tr>
      <w:tr w:rsidR="00CC794D" w:rsidRPr="00CC794D" w:rsidTr="00F653C8">
        <w:trPr>
          <w:trHeight w:val="582"/>
        </w:trPr>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Vasu </w:t>
            </w:r>
            <w:proofErr w:type="spellStart"/>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Tayal</w:t>
            </w:r>
            <w:proofErr w:type="spellEnd"/>
          </w:p>
        </w:tc>
        <w:tc>
          <w:tcPr>
            <w:tcW w:w="3095" w:type="dxa"/>
          </w:tcPr>
          <w:p w:rsidR="00F653C8" w:rsidRPr="00CC794D" w:rsidRDefault="009B5C86" w:rsidP="009B5C86">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500068847</w:t>
            </w:r>
          </w:p>
        </w:tc>
        <w:tc>
          <w:tcPr>
            <w:tcW w:w="3096" w:type="dxa"/>
          </w:tcPr>
          <w:p w:rsidR="00F653C8" w:rsidRPr="00CC794D" w:rsidRDefault="009B5C86"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w:t>
            </w:r>
          </w:p>
        </w:tc>
      </w:tr>
    </w:tbl>
    <w:p w:rsidR="00314968" w:rsidRPr="00CC794D" w:rsidRDefault="00F653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
      <w:sdtPr>
        <w:rPr>
          <w:rFonts w:ascii="Times New Roman" w:eastAsia="Times New Roman" w:hAnsi="Times New Roman" w:cs="Times New Roman"/>
          <w:bCs/>
          <w:color w:val="000000" w:themeColor="text1"/>
          <w:kern w:val="36"/>
          <w:sz w:val="48"/>
          <w:szCs w:val="4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659311400"/>
        <w:docPartObj>
          <w:docPartGallery w:val="Table of Contents"/>
          <w:docPartUnique/>
        </w:docPartObj>
      </w:sdtPr>
      <w:sdtEndPr>
        <w:rPr>
          <w:noProof/>
        </w:rPr>
      </w:sdtEndPr>
      <w:sdtContent>
        <w:p w:rsidR="00314968" w:rsidRPr="00CC794D" w:rsidRDefault="00314968">
          <w:pPr>
            <w:pStyle w:val="TOCHeading"/>
            <w:rPr>
              <w:rFonts w:ascii="Times New Roman" w:hAnsi="Times New Roman" w:cs="Times New Roman"/>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rsidR="00314968" w:rsidRPr="00CC794D" w:rsidRDefault="00314968"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&amp; objective</w:t>
          </w:r>
        </w:p>
        <w:p w:rsidR="0093056A" w:rsidRPr="00CC794D"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rsidR="0093056A" w:rsidRPr="00CC794D" w:rsidRDefault="002D2D97"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Manifesto</w:t>
          </w:r>
        </w:p>
        <w:p w:rsidR="0093056A" w:rsidRPr="00CC794D"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93056A" w:rsidRPr="00CC794D"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 Relation Diagram</w:t>
          </w:r>
        </w:p>
        <w:p w:rsidR="0093056A" w:rsidRPr="00CC794D"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p>
        <w:p w:rsidR="0022749E" w:rsidRPr="00CC794D" w:rsidRDefault="0022749E"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ETVX</w:t>
          </w:r>
        </w:p>
        <w:p w:rsidR="0022749E" w:rsidRPr="00CC794D" w:rsidRDefault="0022749E"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PERT Chart</w:t>
          </w:r>
        </w:p>
        <w:p w:rsidR="007C294C" w:rsidRPr="00CC794D" w:rsidRDefault="007C294C"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p>
        <w:p w:rsidR="00934BE2" w:rsidRPr="00CC794D" w:rsidRDefault="00934BE2"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 &amp; Control</w:t>
          </w:r>
        </w:p>
        <w:p w:rsidR="00B314C8" w:rsidRPr="00CC794D" w:rsidRDefault="00B314C8"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Process</w:t>
          </w:r>
        </w:p>
        <w:p w:rsidR="00314968" w:rsidRPr="00CC794D" w:rsidRDefault="00314968" w:rsidP="00314968">
          <w:pPr>
            <w:pStyle w:val="Heading1"/>
            <w:rPr>
              <w:b w:val="0"/>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4968" w:rsidRPr="00CC794D" w:rsidRDefault="00314968" w:rsidP="00314968">
          <w:pPr>
            <w:pStyle w:val="Heading1"/>
            <w:rPr>
              <w:b w:val="0"/>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4968" w:rsidRPr="00CC794D" w:rsidRDefault="004B3044" w:rsidP="00314968">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Content>
    </w:sdt>
    <w:p w:rsidR="00314968" w:rsidRPr="00CC794D" w:rsidRDefault="0031496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7B593B" w:rsidRPr="00CC794D" w:rsidRDefault="007B593B"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CC794D" w:rsidRDefault="00F653C8" w:rsidP="001F4A50">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and objectives:-</w:t>
      </w:r>
    </w:p>
    <w:p w:rsidR="008C3D99" w:rsidRPr="00CC794D" w:rsidRDefault="008C3D9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84F" w:rsidRPr="00CC794D" w:rsidRDefault="00CA384F"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r w:rsidR="008C3D99"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C3D99" w:rsidRPr="00CC794D" w:rsidRDefault="008C3D9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aim is to make the drones smarter by upgrading their software(s) and hard</w:t>
      </w:r>
      <w:r w:rsidR="00CA384F"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ware according to user.</w:t>
      </w:r>
    </w:p>
    <w:p w:rsidR="00CA384F" w:rsidRPr="00CC794D" w:rsidRDefault="00CA384F"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rsidR="00524567" w:rsidRPr="00CC794D" w:rsidRDefault="008C3D9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looking forward to </w:t>
      </w:r>
      <w:r w:rsidR="00524567"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innovate and upgrade all the drones based on the domain(s) they’re currently being used in. And we are also planning to provide user specified customisations. To optimise it for the best usage.</w:t>
      </w:r>
    </w:p>
    <w:p w:rsidR="00397C67" w:rsidRPr="00CC794D" w:rsidRDefault="00524567"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planning to innovate the current technology by optimising the power source, enabling the drones to have a self-navigating program to find the best path and adding a safety feature of self-dodging pattern with help of </w:t>
      </w:r>
      <w:r w:rsidR="00CA384F"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&amp; AI</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codes</w:t>
      </w:r>
      <w:r w:rsidR="00397C67"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to provide it on reasonable price. </w:t>
      </w:r>
    </w:p>
    <w:p w:rsidR="00397C67" w:rsidRPr="00CC794D" w:rsidRDefault="00397C67"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goal is to upgrade the drones to be smart</w:t>
      </w:r>
      <w:r w:rsidR="00524567"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enough to do the work in most efficient way possible and in least time.</w:t>
      </w:r>
    </w:p>
    <w:p w:rsidR="0067759B" w:rsidRPr="00CC794D" w:rsidRDefault="00F653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F4148" w:rsidRPr="00CC794D" w:rsidRDefault="0067759B" w:rsidP="0067759B">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rsidR="0067759B" w:rsidRPr="00CC794D"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 the past few years, drones have become central to the functions of various businesses and governmental organizations and have managed to pierce through areas where certain industries were either stagnant or lagging behind. From quick deliveries at rush hour to scanning an unreachable military base, drones are proving to be extremely beneficial in places where man cannot reach or is unable to perform in a timely and efficient manner.</w:t>
      </w:r>
    </w:p>
    <w:p w:rsidR="0067759B" w:rsidRPr="00CC794D"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objective is to make the drones smarter with help of real-time machine learning &amp; artificial intelligence. To make them more efficient and autonomous, with various safety levels and anonymous features. Our approach is completely user driven.</w:t>
      </w:r>
    </w:p>
    <w:p w:rsidR="0067759B" w:rsidRPr="00CC794D"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aiming to upgrade the hardware for more speed, reliability, strength &amp; to optimize it to be more power sufficient.</w:t>
      </w:r>
    </w:p>
    <w:p w:rsidR="0067759B" w:rsidRPr="00CC794D"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plan to make user specific customisations in every domain to give the users the best experience.</w:t>
      </w:r>
    </w:p>
    <w:p w:rsidR="0067759B" w:rsidRPr="00CC794D" w:rsidRDefault="0067759B" w:rsidP="006F414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Currently there are 7 Generations of drones, from which most of the drones being used today are from 5</w:t>
      </w:r>
      <w:r w:rsidRPr="00CC794D">
        <w:rPr>
          <w:rFonts w:ascii="Times New Roman" w:hAnsi="Times New Roman" w:cs="Times New Roman"/>
          <w:color w:val="000000" w:themeColor="text1"/>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6</w:t>
      </w:r>
      <w:r w:rsidRPr="00CC794D">
        <w:rPr>
          <w:rFonts w:ascii="Times New Roman" w:hAnsi="Times New Roman" w:cs="Times New Roman"/>
          <w:color w:val="000000" w:themeColor="text1"/>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We focus on making all the drones with 7</w:t>
      </w:r>
      <w:r w:rsidRPr="00CC794D">
        <w:rPr>
          <w:rFonts w:ascii="Times New Roman" w:hAnsi="Times New Roman" w:cs="Times New Roman"/>
          <w:color w:val="000000" w:themeColor="text1"/>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Technology</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7759B" w:rsidRPr="00CC794D" w:rsidRDefault="0067759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Manifesto </w:t>
      </w:r>
    </w:p>
    <w:p w:rsidR="006F4148" w:rsidRPr="00CC794D" w:rsidRDefault="006F4148">
      <w:pPr>
        <w:rPr>
          <w:rFonts w:ascii="Times New Roman" w:hAnsi="Times New Roman" w:cs="Times New Roman"/>
          <w:color w:val="000000" w:themeColor="text1"/>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CC794D"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Individuals and interactions over processes and tools</w:t>
      </w:r>
    </w:p>
    <w:p w:rsidR="0067759B" w:rsidRPr="00CC794D"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software over comprehensive documentation</w:t>
      </w:r>
    </w:p>
    <w:p w:rsidR="0067759B" w:rsidRPr="00CC794D"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collaboration over contract negotiation</w:t>
      </w:r>
    </w:p>
    <w:p w:rsidR="0067759B" w:rsidRPr="00CC794D"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Responding to change over following a plan</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F653C8" w:rsidRPr="00CC794D" w:rsidRDefault="00F653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F4148" w:rsidRPr="00CC794D" w:rsidRDefault="00F653C8" w:rsidP="001F4A50">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Introduction:- </w:t>
      </w:r>
    </w:p>
    <w:p w:rsidR="008C3D99" w:rsidRPr="00CC794D"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era of artificial intelligence and machine learning, this project gives insight on the self-navigation and real-time machine learning in unmanned aerial vehicles (UAVs) </w:t>
      </w:r>
      <w:r w:rsidR="002D2D97"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often</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known as drones. Basically this project will tell you about how do UAVs choose shortest route given by the users and react to the real-time situation itself without the help of the user. UAVs used today are mostly require the presence of man driven, automation is still not significant factor in this industry. As such human errors in situations facing an un-occasional barrier are very problematic to counter. This system acts as a safety switch which automatically turns on when required thus eliminating human errors to the best possible extent.</w:t>
      </w:r>
    </w:p>
    <w:p w:rsidR="008C3D99" w:rsidRPr="00CC794D"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Drones, a mechanical marvel have become an integral part of our life. They are used in almost every sector, from military to farming, from surveillance to recreational activities, thus covering all possible angles. For example in military sector drones are used for surveillance, for attacking etc. Also this technology is becoming increasingly popular among common people. Its a</w:t>
      </w:r>
      <w:r w:rsidR="00910D64"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 has vastly affected the</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day to day lives such as in the farming sector drones are used for spraying pesticides as well as analysing the state of crops, in the educational sector drones have become a famous recreational target of young engineers. </w:t>
      </w:r>
    </w:p>
    <w:p w:rsidR="008C3D99" w:rsidRPr="00CC794D"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Advances in this technology are very recent and it is still in a developing phase. Although drones have proved extremely vigilant in reducing human effort they have a number of limitations in itself. The limitations of the navigation system, is one of the factors that this software will try to overcome. The main idea behind it is the concept of machine learning</w:t>
      </w:r>
      <w:r w:rsidR="00910D64"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00F52296"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artificial intelligence</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will help in reducing physical interference in the working of these drones. </w:t>
      </w:r>
    </w:p>
    <w:p w:rsidR="00F653C8" w:rsidRPr="00CC794D"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Recent statistics about the drones and facts gathered in 2018-2019. Exactly, this statistic is about the economic impact from the UAVs in United States of America (in billion U.S. Dollars). In 2015, industry was earning about 1.2 billion dollars, in 2016 it rose to 2.3 billion dollars, in 2017 it rose to 3.5 billion dollars, in 2018 it roses to 3.6 billion dollars, in 2019 it was 3.8 billion dollars, in 2020 it is estimated about 4 billion dollars, in 2021 it is estimated about 4.2 billion dollars, in 2022 it will rise to 4.4 billion dollars, in 2023 it will rise to 4.6 billion dollars, in 2024 it will rise to 4.9 billion dollars and till 2025 it will rise to 5 billion dollars approximately. In the past ten years, the technology and functionality of the drones have increased about 4times as in 2015 it was about 1.2 billion dollars and in 2025 it will be about 5 billion dollars.</w:t>
      </w:r>
    </w:p>
    <w:p w:rsidR="00A64403" w:rsidRPr="00CC794D" w:rsidRDefault="00A64403"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Till current time there are 7 Generations of UAVs based on the technology used in them. </w:t>
      </w:r>
    </w:p>
    <w:p w:rsidR="002B5BDD" w:rsidRPr="00CC794D" w:rsidRDefault="002B5BDD" w:rsidP="002B5BDD">
      <w:pPr>
        <w:rPr>
          <w:rStyle w:val="Strong"/>
          <w:rFonts w:ascii="Times New Roman" w:hAnsi="Times New Roman" w:cs="Times New Roman"/>
          <w:b w:val="0"/>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Style w:val="Strong"/>
          <w:rFonts w:ascii="Times New Roman" w:hAnsi="Times New Roman" w:cs="Times New Roman"/>
          <w:b w:val="0"/>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w:t>
      </w:r>
      <w:r w:rsidR="0081380E" w:rsidRPr="00CC794D">
        <w:rPr>
          <w:rStyle w:val="Strong"/>
          <w:rFonts w:ascii="Times New Roman" w:hAnsi="Times New Roman" w:cs="Times New Roman"/>
          <w:b w:val="0"/>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UAVs</w:t>
      </w:r>
    </w:p>
    <w:p w:rsidR="002B5BDD"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1: B</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asic remote control aircraft of all forms.</w:t>
      </w:r>
    </w:p>
    <w:p w:rsidR="002B5BDD"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Generation 2: Static design, fixed camera mount, video recording and still </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photos, manual piloting control.</w:t>
      </w:r>
    </w:p>
    <w:p w:rsidR="002B5BDD" w:rsidRPr="00CC794D" w:rsidRDefault="0081380E"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3: S</w:t>
      </w:r>
      <w:r w:rsidR="002B5BDD"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tatic design, two-axis gimbals, HD video, basic sa</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fety models, assisted piloting.</w:t>
      </w:r>
    </w:p>
    <w:p w:rsidR="002B5BDD"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Generation 4: Transformative design, Three-axis gimbals, 1080P HD video o</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higher-value instrumentation, </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improved</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safety modes, autopilot modes.</w:t>
      </w:r>
    </w:p>
    <w:p w:rsidR="0081380E"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5: Transformative designs, 360° gimbals, 4K video or higher-value instru</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mentation, intelligent piloting </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modes.</w:t>
      </w:r>
    </w:p>
    <w:p w:rsidR="002B5BDD"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6: Commercial suitability, safety and regulatory standards based design, platform and payload adaptability, automated safety modes, intelligent piloting models and fu</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 autonomy, airspace awareness.</w:t>
      </w:r>
    </w:p>
    <w:p w:rsidR="002B5BDD" w:rsidRPr="00CC794D" w:rsidRDefault="0081380E"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Generation </w:t>
      </w:r>
      <w:r w:rsidR="002B5BDD"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Complete commercial suitability,</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fully compliant safety and regulatory standards-based design</w:t>
      </w:r>
      <w:r w:rsidR="002B5BDD"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payload interchangeability, automated safety modes, enhanced intelligent piloting models and full awareness, auto action (take</w:t>
      </w:r>
      <w:r w:rsidR="00E00245"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B5BDD"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 land, and mission execution)</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64403" w:rsidRPr="00CC794D" w:rsidRDefault="00A64403"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target is to make all the drones with the 7</w:t>
      </w:r>
      <w:r w:rsidRPr="00CC794D">
        <w:rPr>
          <w:rFonts w:ascii="Times New Roman" w:hAnsi="Times New Roman" w:cs="Times New Roman"/>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technology. With best optimised features needed in major domains. We our targeting certain domains, which are as follow:</w:t>
      </w:r>
    </w:p>
    <w:p w:rsidR="0081380E" w:rsidRPr="00CC794D" w:rsidRDefault="00084433"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Domain(s):</w:t>
      </w:r>
    </w:p>
    <w:p w:rsidR="00084433" w:rsidRPr="00CC794D" w:rsidRDefault="00084433"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Military Drones Technology / Security Drones -: Military usage of drones has become the primary use in today's world. Used as target decoys, for combat missions, research and development, and for supervision, drones have been part and parcel of the military forces worldwide.</w:t>
      </w:r>
    </w:p>
    <w:p w:rsidR="00084433" w:rsidRPr="00CC794D"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Commercial Drone Technology / Industry Based Drones -: commercial drones have become a very important and time managing tool in industries. They’</w:t>
      </w:r>
      <w:r w:rsidR="004A14F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also being used for delivery.</w:t>
      </w:r>
    </w:p>
    <w:p w:rsidR="00084433" w:rsidRPr="00CC794D"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Drone Technology -:</w:t>
      </w:r>
      <w:r w:rsidR="004A14F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Personal drones have taken place of many entertainment devices, people are getting drones for almost everything, from racing to photography. </w:t>
      </w:r>
    </w:p>
    <w:p w:rsidR="00084433" w:rsidRPr="00CC794D"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Drone Technology -:</w:t>
      </w:r>
      <w:r w:rsidR="004A14F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Research drones are being used to make archaeological discoveries.  </w:t>
      </w:r>
    </w:p>
    <w:p w:rsidR="004A14FA" w:rsidRPr="00CC794D"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Rescue Drone Technology -:</w:t>
      </w:r>
      <w:r w:rsidR="004A14F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Rescue Drones are being used in many hazardous situations, to supply necessary goods and to rescue people/animals from places man can’t reach.</w:t>
      </w:r>
    </w:p>
    <w:p w:rsidR="0067759B" w:rsidRPr="00CC794D" w:rsidRDefault="00F653C8"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7759B" w:rsidRPr="00CC794D" w:rsidRDefault="0067759B">
      <w:pPr>
        <w:rPr>
          <w:rFonts w:ascii="Times New Roman" w:hAnsi="Times New Roman" w:cs="Times New Roman"/>
          <w:noProof/>
          <w:color w:val="000000" w:themeColor="text1"/>
          <w:sz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sz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digram</w:t>
      </w:r>
    </w:p>
    <w:p w:rsidR="0095370A" w:rsidRPr="00CC794D" w:rsidRDefault="0095370A">
      <w:pPr>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CC794D" w:rsidRDefault="0095370A">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834482" cy="79469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1788" cy="7956919"/>
                    </a:xfrm>
                    <a:prstGeom prst="rect">
                      <a:avLst/>
                    </a:prstGeom>
                    <a:noFill/>
                    <a:ln>
                      <a:noFill/>
                    </a:ln>
                  </pic:spPr>
                </pic:pic>
              </a:graphicData>
            </a:graphic>
          </wp:inline>
        </w:drawing>
      </w:r>
      <w:r w:rsidR="0067759B"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4C621E" w:rsidRPr="00CC794D" w:rsidRDefault="007B593B" w:rsidP="001F4A50">
      <w:pPr>
        <w:spacing w:line="276"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Data </w:t>
      </w:r>
      <w:r w:rsidR="002A77C8"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 Di</w:t>
      </w:r>
      <w:r w:rsidR="00E00245"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gram(s)</w:t>
      </w:r>
    </w:p>
    <w:p w:rsidR="002A77C8" w:rsidRPr="00CC794D" w:rsidRDefault="002A77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05A59">
      <w:pPr>
        <w:pStyle w:val="ListParagraph"/>
        <w:numPr>
          <w:ilvl w:val="0"/>
          <w:numId w:val="4"/>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0-Level DFD</w:t>
      </w:r>
    </w:p>
    <w:p w:rsidR="002A77C8" w:rsidRPr="00CC794D" w:rsidRDefault="0095370A" w:rsidP="002A77C8">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19445" cy="2418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9445" cy="2418715"/>
                    </a:xfrm>
                    <a:prstGeom prst="rect">
                      <a:avLst/>
                    </a:prstGeom>
                    <a:noFill/>
                    <a:ln>
                      <a:noFill/>
                    </a:ln>
                  </pic:spPr>
                </pic:pic>
              </a:graphicData>
            </a:graphic>
          </wp:inline>
        </w:drawing>
      </w:r>
    </w:p>
    <w:p w:rsidR="002A77C8" w:rsidRPr="00CC794D" w:rsidRDefault="00F52296"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customer will provide customization idea(s).</w:t>
      </w:r>
    </w:p>
    <w:p w:rsidR="002A77C8" w:rsidRPr="00CC794D" w:rsidRDefault="00F52296"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will be providing </w:t>
      </w:r>
      <w:r w:rsidR="00CA384F"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 with their needs and wants.</w:t>
      </w:r>
    </w:p>
    <w:p w:rsidR="002A77C8" w:rsidRPr="00CC794D" w:rsidRDefault="00CA384F"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the data received from customer will be converted into information. </w:t>
      </w:r>
    </w:p>
    <w:p w:rsidR="002A77C8" w:rsidRPr="00CC794D" w:rsidRDefault="00CA384F"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the he</w:t>
      </w:r>
      <w:r w:rsidR="0095370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lp of that information we</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w:t>
      </w:r>
      <w:r w:rsidR="0095370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demand for parts</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A77C8" w:rsidRPr="00CC794D" w:rsidRDefault="0095370A"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will provide with the parts</w:t>
      </w:r>
      <w:r w:rsidR="00CA384F"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6625" w:rsidRPr="00CC794D" w:rsidRDefault="00E16625"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593B" w:rsidRPr="00CC794D" w:rsidRDefault="007B593B"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2603" w:rsidRPr="00CC794D" w:rsidRDefault="00105A59" w:rsidP="00105A59">
      <w:pPr>
        <w:pStyle w:val="ListParagraph"/>
        <w:numPr>
          <w:ilvl w:val="0"/>
          <w:numId w:val="4"/>
        </w:numPr>
        <w:spacing w:line="276"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1-Level DFD</w:t>
      </w:r>
    </w:p>
    <w:p w:rsidR="002A77C8" w:rsidRPr="00CC794D" w:rsidRDefault="002D2D97" w:rsidP="002A77C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C369BAD" wp14:editId="65FF15D6">
            <wp:extent cx="5360035" cy="442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0035" cy="4425950"/>
                    </a:xfrm>
                    <a:prstGeom prst="rect">
                      <a:avLst/>
                    </a:prstGeom>
                    <a:noFill/>
                    <a:ln>
                      <a:noFill/>
                    </a:ln>
                  </pic:spPr>
                </pic:pic>
              </a:graphicData>
            </a:graphic>
          </wp:inline>
        </w:drawing>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can go for specific domain.</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can check if the base features provided in that domain meets his/her expectations or not.</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can select the base features according to the need. </w:t>
      </w:r>
    </w:p>
    <w:p w:rsidR="002A77C8" w:rsidRPr="00CC794D" w:rsidRDefault="000847F8" w:rsidP="000847F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can also go for custom features according to the need.</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 custom details would be stored.</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details would be taken to process.</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 go for development.</w:t>
      </w:r>
    </w:p>
    <w:p w:rsidR="00E16625"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is made by developer.</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Pre-face</w:t>
      </w:r>
      <w:r w:rsidR="007B593B"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 is developed.</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A77C8" w:rsidRPr="00CC794D" w:rsidRDefault="007B593B"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Pre-face image is given to user.</w:t>
      </w:r>
    </w:p>
    <w:p w:rsidR="002A77C8" w:rsidRPr="00CC794D" w:rsidRDefault="007B593B"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checks if the image meets his expectations.</w:t>
      </w: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Entry, Task, Verification, and Exit</w:t>
      </w: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5D8C38" wp14:editId="63D8F7F0">
            <wp:extent cx="5722620" cy="7635240"/>
            <wp:effectExtent l="0" t="0" r="0" b="3810"/>
            <wp:docPr id="3" name="Picture 3" descr="C:\Users\KGS\AppData\Local\Microsoft\Windows\INetCache\Content.Word\WhatsApp Image 2020-03-24 at 1.31.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S\AppData\Local\Microsoft\Windows\INetCache\Content.Word\WhatsApp Image 2020-03-24 at 1.31.53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7635240"/>
                    </a:xfrm>
                    <a:prstGeom prst="rect">
                      <a:avLst/>
                    </a:prstGeom>
                    <a:noFill/>
                    <a:ln>
                      <a:noFill/>
                    </a:ln>
                  </pic:spPr>
                </pic:pic>
              </a:graphicData>
            </a:graphic>
          </wp:inline>
        </w:drawing>
      </w: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 Evaluation and Review Technique</w:t>
      </w:r>
    </w:p>
    <w:p w:rsidR="0022749E" w:rsidRPr="00CC794D" w:rsidRDefault="0022749E" w:rsidP="0022749E">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954575"/>
            <wp:effectExtent l="0" t="0" r="2540" b="8255"/>
            <wp:docPr id="4" name="Picture 4" descr="C:\Users\aditya rastogi\Desktop\per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 rastogi\Desktop\pert 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54575"/>
                    </a:xfrm>
                    <a:prstGeom prst="rect">
                      <a:avLst/>
                    </a:prstGeom>
                    <a:noFill/>
                    <a:ln>
                      <a:noFill/>
                    </a:ln>
                  </pic:spPr>
                </pic:pic>
              </a:graphicData>
            </a:graphic>
          </wp:inline>
        </w:drawing>
      </w: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D2D97" w:rsidRPr="00CC794D" w:rsidRDefault="002D2D97" w:rsidP="0067759B">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67759B">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D2D97" w:rsidRPr="00CC794D" w:rsidRDefault="002D2D97" w:rsidP="0067759B">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CC794D" w:rsidRDefault="0067759B" w:rsidP="0067759B">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Methodologies:-</w:t>
      </w:r>
    </w:p>
    <w:p w:rsidR="0067759B" w:rsidRPr="00CC794D" w:rsidRDefault="0067759B" w:rsidP="0067759B">
      <w:pPr>
        <w:spacing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 of all the methodologies Feature Driven Development methodology is the best foot toward our project. This is a </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model-driven, short-iteration process that was built around software engineering and is the best practices such as domain object modelling, developing by feature, and code ownership. The blending of these practices that resulted in a cohesive whole is the best characteristic of FDD.</w:t>
      </w:r>
    </w:p>
    <w:p w:rsidR="0067759B" w:rsidRPr="00CC794D" w:rsidRDefault="0067759B" w:rsidP="0067759B">
      <w:pPr>
        <w:spacing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key features of FDD are:-</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an overall model</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a feature list</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 by feature</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Designing by feature</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by feature</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FDD begins by establishing an overall model shape, which will result in a feature list. It then continues with a series of two-week “plan by feature, design by feature, </w:t>
      </w:r>
      <w:proofErr w:type="gramStart"/>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w:t>
      </w:r>
      <w:proofErr w:type="gramEnd"/>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feature” iterations. The features are small, “useful in the eyes of the client” results. If they will take more than two weeks to build, then they will have to be broken down into smaller features.</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of FDD:-</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FDD’s main purpose is to deliver tangible, working software in a timely manner, repeatedly. </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Advantages </w:t>
      </w:r>
    </w:p>
    <w:p w:rsidR="0067759B" w:rsidRPr="00CC794D" w:rsidRDefault="0067759B" w:rsidP="0067759B">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 be deployed to large group of teams due to the concept of “just enough design initially” (JEDI).</w:t>
      </w:r>
    </w:p>
    <w:p w:rsidR="0067759B" w:rsidRPr="00CC794D" w:rsidRDefault="0067759B" w:rsidP="0067759B">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a great solution to maintain control for incremental and inherently complex agile project management.</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Disadvantages </w:t>
      </w:r>
    </w:p>
    <w:p w:rsidR="0067759B" w:rsidRPr="00CC794D" w:rsidRDefault="0067759B" w:rsidP="0067759B">
      <w:pPr>
        <w:pStyle w:val="ListParagraph"/>
        <w:numPr>
          <w:ilvl w:val="0"/>
          <w:numId w:val="3"/>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Iterations are not well defined by the process as other agile methodologies. </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 used in this project is FDD i.e. Feature Driven Development.</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methodology’s main factors is as follows:-</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Develop an overall model</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Build a feature list</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Plan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Design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Build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Model:-</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model when completed will be a drone which would have ability to navigate itself when the pilot is idle. A self-equipped drone is the future. </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order to complete this project it requirements are:-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Material of the drone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Propellers</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Brushless Motor</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Landing gear</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Battery</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Team of programmer to program the drone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Sensors</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GPS module </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Receiver and transmitter</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drone would be planed according to the feature declared above and will also depend on the domain to be used in.</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Design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drone will be designed in this process and will be better than the overall model which was the basic idea. After completion of this process the drone will in its prime form which will be made using software.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final process, the drone will be made in reality under this process.</w:t>
      </w:r>
    </w:p>
    <w:p w:rsidR="0067759B" w:rsidRPr="00CC794D" w:rsidRDefault="0067759B" w:rsidP="0067759B">
      <w:pPr>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CC794D" w:rsidRDefault="002A77C8" w:rsidP="0067759B">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CC794D" w:rsidRDefault="002A77C8"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CC794D" w:rsidRDefault="002A77C8"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CC794D" w:rsidRDefault="002A77C8" w:rsidP="00934BE2">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34BE2" w:rsidRPr="00CC794D" w:rsidRDefault="00934BE2" w:rsidP="00934BE2">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Planning and control</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 is an organized and integrated management process, which focuses on activities required for successful completion of the project. It prevents obstacles that arise in the project such as changes in projects or organization's objectives, non-availability of resources, and so on. Project planning also helps in better utilization of resources and optimal usage of the allotted time for a project.</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 process consists of the following things-: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the project requirements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are the products from that a simple drone can be made-:</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Motors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Electronic speed control</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Flight controller</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drone frame</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GPS Receiver (Depends on the domain)</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Propellers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Batteries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Connectors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Camera (Depends on the domain)</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Gimbal</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 mounting pad</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 micro SD card</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An RC receiver</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cost estimates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to keep our selling price low as we our new in this industry and we also have to try to minimize the cost price of the drone as we our new in this industry and no one will supply the material in less price. And we have one advantage of customization option in that we can sell them on high rates compare to the drones based on the domains and can make more profit from there.</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risks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risk is to compete with the existing company like Yuneec, UVify, Hubsan, Parrot, Autel-Robotics and many more big companies. These companies are already well settled and have good goodwill in market. So, competing with them will be a challenged for us. And we have to minimize the cost price of one drone so that we can provide services to our customer in low prices to the already settled companies.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Identification of critical success factor</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critical success factor is customization of drones and domain based drones on less price. The most important factor will be customization as now people want their drones to be according to their choice and if we are able to provide this in the same range the other companies provide simple drones based on the domains. This factor could be great for our company.</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Target Audience </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Military-: Military usage of drones has become the primary use in today's world. Used as target decoys, for combat missions, research and development, and for supervision, drones have been part and parcel of the military forces worldwide.</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Mainly military drones can be used in three ways like for attacking purpose, for spying purpose, for defensive purpose. </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Security drones are mainly used by the company or hotels or government offices for the supervision and the drones are small in size so that they cannot be seen or even they make less noise.</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Commercial / Industry-: Commercial drones have become a very important and time managing tool in industries. They are used for uplifting the heavy products from one place to another place. They’re also being used for delivery. Even in some industry small drones are used for supervision of the machines.</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Use -: Personal drones have taken place of many entertainment devices, people are getting drones for almost everything, from racing to photography. Like now-a-days in marriage we see many people use drones for making for videos, even in films drones are being used for taking high altitude shots, most of the bloggers used drones for the video. Even drones are used in racing tournament for videography and people are conducting drones racing tournament which is going crazy.</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Research drones are being used to make archaeological discoveries.  These drones are small that’s why they can reach where the human body cannot reach and are very helpful in finding.</w:t>
      </w:r>
    </w:p>
    <w:p w:rsidR="002A77C8"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Rescue-: Rescue Drones are being used in many hazardous situations, to supply necessary goods and to rescue people/animals from places man can’t reach.</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Consumer Specific-: In this customer have to tell their idea about the drone what type of drone they want and what specific features they want. According to the customer view the drone will get developed and last test will be done by the customer itself.</w:t>
      </w:r>
    </w:p>
    <w:p w:rsidR="007F7F96" w:rsidRPr="00CC794D" w:rsidRDefault="007F7F96" w:rsidP="007F7F96">
      <w:pPr>
        <w:pStyle w:val="Title1"/>
        <w:rPr>
          <w:rFonts w:ascii="Times New Roman" w:hAnsi="Times New Roman" w:cs="Times New Roman"/>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Development process</w:t>
      </w:r>
    </w:p>
    <w:p w:rsidR="007F7F96" w:rsidRPr="00CC794D" w:rsidRDefault="007F7F96" w:rsidP="007F7F96">
      <w:pPr>
        <w:pStyle w:val="Title1"/>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at Beyonders have keen interest in developing a drone that can be used in combats and for </w:t>
      </w:r>
      <w:r w:rsidR="00B314C8"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defense</w:t>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314C8"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purposes. W</w:t>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have focused on basically on how drone can be </w:t>
      </w:r>
      <w:r w:rsidR="004B3044"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faster</w:t>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B314C8"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self-capable</w:t>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itself and have less of human interaction for which we intend to apply these in our project </w:t>
      </w:r>
    </w:p>
    <w:p w:rsidR="007F7F96" w:rsidRPr="00CC794D" w:rsidRDefault="00B314C8" w:rsidP="007F7F96">
      <w:pPr>
        <w:pStyle w:val="Title1"/>
        <w:numPr>
          <w:ilvl w:val="0"/>
          <w:numId w:val="16"/>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Self-Routing</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p w:rsidR="007F7F96" w:rsidRPr="00CC794D" w:rsidRDefault="007F7F96" w:rsidP="007F7F96">
      <w:pPr>
        <w:pStyle w:val="Title1"/>
        <w:numPr>
          <w:ilvl w:val="0"/>
          <w:numId w:val="16"/>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Safety protocols</w:t>
      </w:r>
    </w:p>
    <w:p w:rsidR="007F7F96" w:rsidRPr="00CC794D" w:rsidRDefault="007F7F96" w:rsidP="007F7F96">
      <w:pPr>
        <w:pStyle w:val="Title1"/>
        <w:numPr>
          <w:ilvl w:val="0"/>
          <w:numId w:val="16"/>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Dodging System</w:t>
      </w:r>
    </w:p>
    <w:p w:rsidR="007F7F96" w:rsidRPr="00CC794D" w:rsidRDefault="007F7F96" w:rsidP="007F7F96">
      <w:pPr>
        <w:pStyle w:val="Title1"/>
        <w:numPr>
          <w:ilvl w:val="0"/>
          <w:numId w:val="16"/>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Stable flight patterns </w:t>
      </w:r>
    </w:p>
    <w:p w:rsidR="007F7F96" w:rsidRPr="00CC794D" w:rsidRDefault="007F7F96" w:rsidP="007F7F96">
      <w:pPr>
        <w:pStyle w:val="Title1"/>
        <w:numPr>
          <w:ilvl w:val="0"/>
          <w:numId w:val="18"/>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ANALYSIS</w:t>
      </w:r>
    </w:p>
    <w:p w:rsidR="007F7F96" w:rsidRPr="00CC794D" w:rsidRDefault="007F7F96"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Drone</w:t>
      </w:r>
    </w:p>
    <w:p w:rsidR="007F7F96" w:rsidRPr="00CC794D" w:rsidRDefault="00B314C8"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eveloper</w:t>
      </w:r>
    </w:p>
    <w:p w:rsidR="007F7F96" w:rsidRPr="00CC794D" w:rsidRDefault="007F7F96"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Sensors</w:t>
      </w:r>
    </w:p>
    <w:p w:rsidR="007F7F96" w:rsidRPr="00CC794D" w:rsidRDefault="00B314C8"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hip-set and motherboard</w:t>
      </w:r>
    </w:p>
    <w:p w:rsidR="007F7F96" w:rsidRPr="00CC794D" w:rsidRDefault="00B314C8"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ontroller</w:t>
      </w:r>
    </w:p>
    <w:p w:rsidR="007F7F96" w:rsidRPr="00CC794D" w:rsidRDefault="00B314C8"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eceiver and transmitters</w:t>
      </w:r>
    </w:p>
    <w:p w:rsidR="007F7F96" w:rsidRPr="00CC794D" w:rsidRDefault="007F7F96"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GPS module </w:t>
      </w:r>
    </w:p>
    <w:p w:rsidR="007F7F96" w:rsidRPr="00CC794D" w:rsidRDefault="007F7F96" w:rsidP="007F7F96">
      <w:pPr>
        <w:pStyle w:val="Title1"/>
        <w:numPr>
          <w:ilvl w:val="0"/>
          <w:numId w:val="18"/>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noProof/>
          <w:color w:val="000000" w:themeColor="text1"/>
          <w:sz w:val="2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152400" distB="152400" distL="152400" distR="152400" simplePos="0" relativeHeight="251660288" behindDoc="0" locked="0" layoutInCell="1" allowOverlap="1" wp14:anchorId="5E6DA8FA" wp14:editId="2FF85870">
            <wp:simplePos x="0" y="0"/>
            <wp:positionH relativeFrom="margin">
              <wp:posOffset>-6350</wp:posOffset>
            </wp:positionH>
            <wp:positionV relativeFrom="line">
              <wp:posOffset>272415</wp:posOffset>
            </wp:positionV>
            <wp:extent cx="5730875" cy="2778125"/>
            <wp:effectExtent l="0" t="0" r="3175" b="3175"/>
            <wp:wrapThrough wrapText="bothSides">
              <wp:wrapPolygon edited="0">
                <wp:start x="0" y="0"/>
                <wp:lineTo x="0" y="21477"/>
                <wp:lineTo x="21540" y="21477"/>
                <wp:lineTo x="21540" y="0"/>
                <wp:lineTo x="0" y="0"/>
              </wp:wrapPolygon>
            </wp:wrapThrough>
            <wp:docPr id="7" name="Picture 7"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ted-image.tiff"/>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2778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p w:rsidR="007F7F96" w:rsidRPr="00CC794D" w:rsidRDefault="007F7F96" w:rsidP="007F7F96">
      <w:pPr>
        <w:pStyle w:val="Body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7F96" w:rsidRPr="00CC794D" w:rsidRDefault="007F7F96" w:rsidP="007F7F96">
      <w:pPr>
        <w:pStyle w:val="Body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7F96" w:rsidRPr="00CC794D" w:rsidRDefault="00B314C8" w:rsidP="007F7F96">
      <w:pPr>
        <w:pStyle w:val="Body2"/>
        <w:numPr>
          <w:ilvl w:val="0"/>
          <w:numId w:val="21"/>
        </w:numPr>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w:t>
      </w:r>
      <w:r w:rsidR="007F7F96"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have focused on how the director has less interacted with the drone and how the drone has itself decided the path on </w:t>
      </w:r>
      <w:r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during</w:t>
      </w:r>
      <w:r w:rsidR="007F7F96"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grounds and </w:t>
      </w:r>
      <w:r w:rsidR="00CC794D"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pressure,</w:t>
      </w:r>
      <w:r w:rsidR="007F7F96"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target to achieve more updates with our architecture after implementing two or more features we have discussed </w:t>
      </w:r>
      <w:r w:rsidR="00CC794D"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w:t>
      </w:r>
    </w:p>
    <w:p w:rsidR="007F7F96" w:rsidRPr="00CC794D" w:rsidRDefault="007F7F96" w:rsidP="007F7F96">
      <w:pPr>
        <w:pStyle w:val="Body2"/>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7F96" w:rsidRPr="00CC794D" w:rsidRDefault="007F7F96" w:rsidP="007F7F96">
      <w:pPr>
        <w:pStyle w:val="Body2"/>
        <w:numPr>
          <w:ilvl w:val="0"/>
          <w:numId w:val="22"/>
        </w:numPr>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p w:rsidR="007F7F96" w:rsidRPr="00CC794D" w:rsidRDefault="007F7F96" w:rsidP="007F7F96">
      <w:pPr>
        <w:pStyle w:val="Body2"/>
        <w:numPr>
          <w:ilvl w:val="0"/>
          <w:numId w:val="23"/>
        </w:numPr>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highly focused on making it more durable , faster , lighter and more independent controls for that we have kept </w:t>
      </w:r>
      <w:r w:rsidR="00B314C8"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aluminum</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our core metal for making of the drone</w:t>
      </w:r>
      <w:r w:rsidRPr="00CC794D">
        <w:rPr>
          <w:rFonts w:ascii="Times New Roman" w:hAnsi="Times New Roman" w:cs="Times New Roman"/>
          <w:noProof/>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406400</wp:posOffset>
            </wp:positionV>
            <wp:extent cx="5730875" cy="2865120"/>
            <wp:effectExtent l="0" t="0" r="3175" b="0"/>
            <wp:wrapThrough wrapText="bothSides">
              <wp:wrapPolygon edited="0">
                <wp:start x="0" y="0"/>
                <wp:lineTo x="0" y="21399"/>
                <wp:lineTo x="21540" y="21399"/>
                <wp:lineTo x="21540" y="0"/>
                <wp:lineTo x="0" y="0"/>
              </wp:wrapPolygon>
            </wp:wrapThrough>
            <wp:docPr id="6" name="Picture 6"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ted-image.tif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6512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F7F96" w:rsidRPr="00CC794D" w:rsidRDefault="00B314C8" w:rsidP="007F7F9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r w:rsidR="007F7F96"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drone will have </w:t>
      </w:r>
      <w:r w:rsidR="00CC794D"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 over</w:t>
      </w:r>
      <w:r w:rsidR="007F7F96"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same design with all the important sensors under the head of the </w:t>
      </w:r>
      <w:r w:rsidR="00CC794D"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r w:rsidR="007F7F96"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of the drone and will have inside curving edges which will provide more wind endurance to the drone</w:t>
      </w:r>
    </w:p>
    <w:sectPr w:rsidR="007F7F96" w:rsidRPr="00CC79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Neue">
    <w:altName w:val="Times New Roman"/>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pt;height:12.65pt" o:bullet="t">
        <v:fill o:detectmouseclick="t"/>
        <v:imagedata r:id="rId1" o:title="hardcover_bullet_black"/>
        <o:lock v:ext="edit" rotation="t" position="t"/>
      </v:shape>
    </w:pict>
  </w:numPicBullet>
  <w:abstractNum w:abstractNumId="0" w15:restartNumberingAfterBreak="0">
    <w:nsid w:val="00000001"/>
    <w:multiLevelType w:val="hybridMultilevel"/>
    <w:tmpl w:val="894EE873"/>
    <w:lvl w:ilvl="0" w:tplc="D69EE7EC">
      <w:numFmt w:val="decimal"/>
      <w:lvlText w:val=""/>
      <w:lvlJc w:val="left"/>
    </w:lvl>
    <w:lvl w:ilvl="1" w:tplc="E2662924">
      <w:numFmt w:val="decimal"/>
      <w:lvlText w:val=""/>
      <w:lvlJc w:val="left"/>
    </w:lvl>
    <w:lvl w:ilvl="2" w:tplc="BCC43A06">
      <w:numFmt w:val="decimal"/>
      <w:lvlText w:val=""/>
      <w:lvlJc w:val="left"/>
    </w:lvl>
    <w:lvl w:ilvl="3" w:tplc="7CCAB320">
      <w:numFmt w:val="decimal"/>
      <w:lvlText w:val=""/>
      <w:lvlJc w:val="left"/>
    </w:lvl>
    <w:lvl w:ilvl="4" w:tplc="709C7FA0">
      <w:numFmt w:val="decimal"/>
      <w:lvlText w:val=""/>
      <w:lvlJc w:val="left"/>
    </w:lvl>
    <w:lvl w:ilvl="5" w:tplc="8E9EB978">
      <w:numFmt w:val="decimal"/>
      <w:lvlText w:val=""/>
      <w:lvlJc w:val="left"/>
    </w:lvl>
    <w:lvl w:ilvl="6" w:tplc="AC4EAD06">
      <w:numFmt w:val="decimal"/>
      <w:lvlText w:val=""/>
      <w:lvlJc w:val="left"/>
    </w:lvl>
    <w:lvl w:ilvl="7" w:tplc="33F0C78C">
      <w:numFmt w:val="decimal"/>
      <w:lvlText w:val=""/>
      <w:lvlJc w:val="left"/>
    </w:lvl>
    <w:lvl w:ilvl="8" w:tplc="C49E794E">
      <w:numFmt w:val="decimal"/>
      <w:lvlText w:val=""/>
      <w:lvlJc w:val="left"/>
    </w:lvl>
  </w:abstractNum>
  <w:abstractNum w:abstractNumId="1" w15:restartNumberingAfterBreak="0">
    <w:nsid w:val="00000002"/>
    <w:multiLevelType w:val="hybridMultilevel"/>
    <w:tmpl w:val="894EE875"/>
    <w:lvl w:ilvl="0" w:tplc="2EACEB3A">
      <w:numFmt w:val="decimal"/>
      <w:lvlText w:val=""/>
      <w:lvlJc w:val="left"/>
    </w:lvl>
    <w:lvl w:ilvl="1" w:tplc="ADDA0942">
      <w:numFmt w:val="decimal"/>
      <w:lvlText w:val=""/>
      <w:lvlJc w:val="left"/>
    </w:lvl>
    <w:lvl w:ilvl="2" w:tplc="ADEA7C86">
      <w:numFmt w:val="decimal"/>
      <w:lvlText w:val=""/>
      <w:lvlJc w:val="left"/>
    </w:lvl>
    <w:lvl w:ilvl="3" w:tplc="AE3E311E">
      <w:numFmt w:val="decimal"/>
      <w:lvlText w:val=""/>
      <w:lvlJc w:val="left"/>
    </w:lvl>
    <w:lvl w:ilvl="4" w:tplc="B8D41FBE">
      <w:numFmt w:val="decimal"/>
      <w:lvlText w:val=""/>
      <w:lvlJc w:val="left"/>
    </w:lvl>
    <w:lvl w:ilvl="5" w:tplc="3D3A3F12">
      <w:numFmt w:val="decimal"/>
      <w:lvlText w:val=""/>
      <w:lvlJc w:val="left"/>
    </w:lvl>
    <w:lvl w:ilvl="6" w:tplc="ED6034B4">
      <w:numFmt w:val="decimal"/>
      <w:lvlText w:val=""/>
      <w:lvlJc w:val="left"/>
    </w:lvl>
    <w:lvl w:ilvl="7" w:tplc="35F67B72">
      <w:numFmt w:val="decimal"/>
      <w:lvlText w:val=""/>
      <w:lvlJc w:val="left"/>
    </w:lvl>
    <w:lvl w:ilvl="8" w:tplc="3F26140A">
      <w:numFmt w:val="decimal"/>
      <w:lvlText w:val=""/>
      <w:lvlJc w:val="left"/>
    </w:lvl>
  </w:abstractNum>
  <w:abstractNum w:abstractNumId="2" w15:restartNumberingAfterBreak="0">
    <w:nsid w:val="00000003"/>
    <w:multiLevelType w:val="hybridMultilevel"/>
    <w:tmpl w:val="894EE875"/>
    <w:lvl w:ilvl="0" w:tplc="24AC4962">
      <w:numFmt w:val="decimal"/>
      <w:lvlText w:val=""/>
      <w:lvlJc w:val="left"/>
    </w:lvl>
    <w:lvl w:ilvl="1" w:tplc="CB5ACE0E">
      <w:numFmt w:val="decimal"/>
      <w:lvlText w:val=""/>
      <w:lvlJc w:val="left"/>
    </w:lvl>
    <w:lvl w:ilvl="2" w:tplc="A1CC944C">
      <w:numFmt w:val="decimal"/>
      <w:lvlText w:val=""/>
      <w:lvlJc w:val="left"/>
    </w:lvl>
    <w:lvl w:ilvl="3" w:tplc="C400CEAE">
      <w:numFmt w:val="decimal"/>
      <w:lvlText w:val=""/>
      <w:lvlJc w:val="left"/>
    </w:lvl>
    <w:lvl w:ilvl="4" w:tplc="A6FC9BD0">
      <w:numFmt w:val="decimal"/>
      <w:lvlText w:val=""/>
      <w:lvlJc w:val="left"/>
    </w:lvl>
    <w:lvl w:ilvl="5" w:tplc="E71EEBF8">
      <w:numFmt w:val="decimal"/>
      <w:lvlText w:val=""/>
      <w:lvlJc w:val="left"/>
    </w:lvl>
    <w:lvl w:ilvl="6" w:tplc="12EE9C80">
      <w:numFmt w:val="decimal"/>
      <w:lvlText w:val=""/>
      <w:lvlJc w:val="left"/>
    </w:lvl>
    <w:lvl w:ilvl="7" w:tplc="722CA018">
      <w:numFmt w:val="decimal"/>
      <w:lvlText w:val=""/>
      <w:lvlJc w:val="left"/>
    </w:lvl>
    <w:lvl w:ilvl="8" w:tplc="5D7CF006">
      <w:numFmt w:val="decimal"/>
      <w:lvlText w:val=""/>
      <w:lvlJc w:val="left"/>
    </w:lvl>
  </w:abstractNum>
  <w:abstractNum w:abstractNumId="3" w15:restartNumberingAfterBreak="0">
    <w:nsid w:val="00000004"/>
    <w:multiLevelType w:val="hybridMultilevel"/>
    <w:tmpl w:val="894EE877"/>
    <w:lvl w:ilvl="0" w:tplc="89087392">
      <w:numFmt w:val="decimal"/>
      <w:lvlText w:val=""/>
      <w:lvlJc w:val="left"/>
    </w:lvl>
    <w:lvl w:ilvl="1" w:tplc="2B5E2D7A">
      <w:numFmt w:val="decimal"/>
      <w:lvlText w:val=""/>
      <w:lvlJc w:val="left"/>
    </w:lvl>
    <w:lvl w:ilvl="2" w:tplc="006A3978">
      <w:numFmt w:val="decimal"/>
      <w:lvlText w:val=""/>
      <w:lvlJc w:val="left"/>
    </w:lvl>
    <w:lvl w:ilvl="3" w:tplc="42D8C860">
      <w:numFmt w:val="decimal"/>
      <w:lvlText w:val=""/>
      <w:lvlJc w:val="left"/>
    </w:lvl>
    <w:lvl w:ilvl="4" w:tplc="BDEE091C">
      <w:numFmt w:val="decimal"/>
      <w:lvlText w:val=""/>
      <w:lvlJc w:val="left"/>
    </w:lvl>
    <w:lvl w:ilvl="5" w:tplc="C43E3A9C">
      <w:numFmt w:val="decimal"/>
      <w:lvlText w:val=""/>
      <w:lvlJc w:val="left"/>
    </w:lvl>
    <w:lvl w:ilvl="6" w:tplc="F9220F0C">
      <w:numFmt w:val="decimal"/>
      <w:lvlText w:val=""/>
      <w:lvlJc w:val="left"/>
    </w:lvl>
    <w:lvl w:ilvl="7" w:tplc="BE4CEBF4">
      <w:numFmt w:val="decimal"/>
      <w:lvlText w:val=""/>
      <w:lvlJc w:val="left"/>
    </w:lvl>
    <w:lvl w:ilvl="8" w:tplc="A7A4EDAE">
      <w:numFmt w:val="decimal"/>
      <w:lvlText w:val=""/>
      <w:lvlJc w:val="left"/>
    </w:lvl>
  </w:abstractNum>
  <w:abstractNum w:abstractNumId="4" w15:restartNumberingAfterBreak="0">
    <w:nsid w:val="00000005"/>
    <w:multiLevelType w:val="hybridMultilevel"/>
    <w:tmpl w:val="894EE877"/>
    <w:lvl w:ilvl="0" w:tplc="1D9E8632">
      <w:numFmt w:val="decimal"/>
      <w:lvlText w:val=""/>
      <w:lvlJc w:val="left"/>
    </w:lvl>
    <w:lvl w:ilvl="1" w:tplc="C43CED04">
      <w:numFmt w:val="decimal"/>
      <w:lvlText w:val=""/>
      <w:lvlJc w:val="left"/>
    </w:lvl>
    <w:lvl w:ilvl="2" w:tplc="795074AA">
      <w:numFmt w:val="decimal"/>
      <w:lvlText w:val=""/>
      <w:lvlJc w:val="left"/>
    </w:lvl>
    <w:lvl w:ilvl="3" w:tplc="1AD24C26">
      <w:numFmt w:val="decimal"/>
      <w:lvlText w:val=""/>
      <w:lvlJc w:val="left"/>
    </w:lvl>
    <w:lvl w:ilvl="4" w:tplc="AD2C247E">
      <w:numFmt w:val="decimal"/>
      <w:lvlText w:val=""/>
      <w:lvlJc w:val="left"/>
    </w:lvl>
    <w:lvl w:ilvl="5" w:tplc="757A61A4">
      <w:numFmt w:val="decimal"/>
      <w:lvlText w:val=""/>
      <w:lvlJc w:val="left"/>
    </w:lvl>
    <w:lvl w:ilvl="6" w:tplc="2766C9E4">
      <w:numFmt w:val="decimal"/>
      <w:lvlText w:val=""/>
      <w:lvlJc w:val="left"/>
    </w:lvl>
    <w:lvl w:ilvl="7" w:tplc="A3BA84A6">
      <w:numFmt w:val="decimal"/>
      <w:lvlText w:val=""/>
      <w:lvlJc w:val="left"/>
    </w:lvl>
    <w:lvl w:ilvl="8" w:tplc="4C0CCEC4">
      <w:numFmt w:val="decimal"/>
      <w:lvlText w:val=""/>
      <w:lvlJc w:val="left"/>
    </w:lvl>
  </w:abstractNum>
  <w:abstractNum w:abstractNumId="5" w15:restartNumberingAfterBreak="0">
    <w:nsid w:val="019C5F34"/>
    <w:multiLevelType w:val="hybridMultilevel"/>
    <w:tmpl w:val="284EB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134A18"/>
    <w:multiLevelType w:val="hybridMultilevel"/>
    <w:tmpl w:val="7588813C"/>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03016E77"/>
    <w:multiLevelType w:val="hybridMultilevel"/>
    <w:tmpl w:val="359AD83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52D302A"/>
    <w:multiLevelType w:val="hybridMultilevel"/>
    <w:tmpl w:val="9FFAD33A"/>
    <w:lvl w:ilvl="0" w:tplc="D8D2A76E">
      <w:start w:val="1"/>
      <w:numFmt w:val="decimal"/>
      <w:lvlText w:val="%1."/>
      <w:lvlJc w:val="left"/>
      <w:pPr>
        <w:ind w:left="720" w:hanging="360"/>
      </w:pPr>
      <w:rPr>
        <w:rFonts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5767AE"/>
    <w:multiLevelType w:val="hybridMultilevel"/>
    <w:tmpl w:val="89027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8C0F1B"/>
    <w:multiLevelType w:val="hybridMultilevel"/>
    <w:tmpl w:val="C0B8F624"/>
    <w:lvl w:ilvl="0" w:tplc="73BC6C16">
      <w:start w:val="1"/>
      <w:numFmt w:val="upp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170EA3"/>
    <w:multiLevelType w:val="hybridMultilevel"/>
    <w:tmpl w:val="803861E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314F5F4F"/>
    <w:multiLevelType w:val="hybridMultilevel"/>
    <w:tmpl w:val="1B96CC6C"/>
    <w:lvl w:ilvl="0" w:tplc="5C0EF9C2">
      <w:start w:val="1"/>
      <w:numFmt w:val="decimal"/>
      <w:lvlText w:val="%1."/>
      <w:lvlJc w:val="left"/>
      <w:pPr>
        <w:ind w:left="720" w:hanging="360"/>
      </w:pPr>
      <w:rPr>
        <w:rFonts w:cstheme="minorBidi" w:hint="default"/>
        <w:b w:val="0"/>
        <w:color w:val="000000"/>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0A3712"/>
    <w:multiLevelType w:val="hybridMultilevel"/>
    <w:tmpl w:val="02E8CDE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D22761"/>
    <w:multiLevelType w:val="hybridMultilevel"/>
    <w:tmpl w:val="CAF83E72"/>
    <w:lvl w:ilvl="0" w:tplc="28E2E29E">
      <w:start w:val="1"/>
      <w:numFmt w:val="upp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AA1E20"/>
    <w:multiLevelType w:val="multilevel"/>
    <w:tmpl w:val="AF38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BA73A9"/>
    <w:multiLevelType w:val="hybridMultilevel"/>
    <w:tmpl w:val="894EE873"/>
    <w:lvl w:ilvl="0" w:tplc="6454447C">
      <w:numFmt w:val="decimal"/>
      <w:lvlText w:val=""/>
      <w:lvlJc w:val="left"/>
    </w:lvl>
    <w:lvl w:ilvl="1" w:tplc="C7E8C662">
      <w:numFmt w:val="decimal"/>
      <w:lvlText w:val=""/>
      <w:lvlJc w:val="left"/>
    </w:lvl>
    <w:lvl w:ilvl="2" w:tplc="1818CEE6">
      <w:numFmt w:val="decimal"/>
      <w:lvlText w:val=""/>
      <w:lvlJc w:val="left"/>
    </w:lvl>
    <w:lvl w:ilvl="3" w:tplc="0A2A610E">
      <w:numFmt w:val="decimal"/>
      <w:lvlText w:val=""/>
      <w:lvlJc w:val="left"/>
    </w:lvl>
    <w:lvl w:ilvl="4" w:tplc="BD2CDCCC">
      <w:numFmt w:val="decimal"/>
      <w:lvlText w:val=""/>
      <w:lvlJc w:val="left"/>
    </w:lvl>
    <w:lvl w:ilvl="5" w:tplc="FDC8AF40">
      <w:numFmt w:val="decimal"/>
      <w:lvlText w:val=""/>
      <w:lvlJc w:val="left"/>
    </w:lvl>
    <w:lvl w:ilvl="6" w:tplc="A404A222">
      <w:numFmt w:val="decimal"/>
      <w:lvlText w:val=""/>
      <w:lvlJc w:val="left"/>
    </w:lvl>
    <w:lvl w:ilvl="7" w:tplc="90C2CBE4">
      <w:numFmt w:val="decimal"/>
      <w:lvlText w:val=""/>
      <w:lvlJc w:val="left"/>
    </w:lvl>
    <w:lvl w:ilvl="8" w:tplc="8EC81D82">
      <w:numFmt w:val="decimal"/>
      <w:lvlText w:val=""/>
      <w:lvlJc w:val="left"/>
    </w:lvl>
  </w:abstractNum>
  <w:abstractNum w:abstractNumId="17" w15:restartNumberingAfterBreak="0">
    <w:nsid w:val="64636DCA"/>
    <w:multiLevelType w:val="hybridMultilevel"/>
    <w:tmpl w:val="B27828D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FF4F68"/>
    <w:multiLevelType w:val="hybridMultilevel"/>
    <w:tmpl w:val="FA82F6B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7C383DAB"/>
    <w:multiLevelType w:val="hybridMultilevel"/>
    <w:tmpl w:val="3018760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15"/>
  </w:num>
  <w:num w:numId="2">
    <w:abstractNumId w:val="13"/>
  </w:num>
  <w:num w:numId="3">
    <w:abstractNumId w:val="17"/>
  </w:num>
  <w:num w:numId="4">
    <w:abstractNumId w:val="8"/>
  </w:num>
  <w:num w:numId="5">
    <w:abstractNumId w:val="5"/>
  </w:num>
  <w:num w:numId="6">
    <w:abstractNumId w:val="7"/>
  </w:num>
  <w:num w:numId="7">
    <w:abstractNumId w:val="10"/>
  </w:num>
  <w:num w:numId="8">
    <w:abstractNumId w:val="14"/>
  </w:num>
  <w:num w:numId="9">
    <w:abstractNumId w:val="9"/>
  </w:num>
  <w:num w:numId="10">
    <w:abstractNumId w:val="11"/>
  </w:num>
  <w:num w:numId="11">
    <w:abstractNumId w:val="18"/>
  </w:num>
  <w:num w:numId="12">
    <w:abstractNumId w:val="19"/>
  </w:num>
  <w:num w:numId="13">
    <w:abstractNumId w:val="6"/>
  </w:num>
  <w:num w:numId="14">
    <w:abstractNumId w:val="12"/>
  </w:num>
  <w:num w:numId="15">
    <w:abstractNumId w:val="0"/>
  </w:num>
  <w:num w:numId="16">
    <w:abstractNumId w:val="16"/>
  </w:num>
  <w:num w:numId="17">
    <w:abstractNumId w:val="2"/>
  </w:num>
  <w:num w:numId="18">
    <w:abstractNumId w:val="1"/>
  </w:num>
  <w:num w:numId="19">
    <w:abstractNumId w:val="4"/>
  </w:num>
  <w:num w:numId="20">
    <w:abstractNumId w:val="3"/>
  </w:num>
  <w:num w:numId="21">
    <w:abstractNumId w:val="3"/>
    <w:lvlOverride w:ilvl="0">
      <w:lvl w:ilvl="0" w:tplc="89087392">
        <w:start w:val="1"/>
        <w:numFmt w:val="bullet"/>
        <w:lvlText w:val="•"/>
        <w:lvlJc w:val="left"/>
        <w:pPr>
          <w:tabs>
            <w:tab w:val="num" w:pos="180"/>
          </w:tabs>
          <w:ind w:left="180" w:hanging="180"/>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1">
      <w:lvl w:ilvl="1" w:tplc="2B5E2D7A">
        <w:start w:val="1"/>
        <w:numFmt w:val="bullet"/>
        <w:lvlText w:val="•"/>
        <w:lvlJc w:val="left"/>
        <w:pPr>
          <w:tabs>
            <w:tab w:val="num" w:pos="442"/>
          </w:tabs>
          <w:ind w:left="4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2">
      <w:lvl w:ilvl="2" w:tplc="006A3978">
        <w:start w:val="1"/>
        <w:numFmt w:val="bullet"/>
        <w:lvlText w:val="•"/>
        <w:lvlJc w:val="left"/>
        <w:pPr>
          <w:tabs>
            <w:tab w:val="num" w:pos="622"/>
          </w:tabs>
          <w:ind w:left="6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3">
      <w:lvl w:ilvl="3" w:tplc="42D8C860">
        <w:start w:val="1"/>
        <w:numFmt w:val="bullet"/>
        <w:lvlText w:val="•"/>
        <w:lvlJc w:val="left"/>
        <w:pPr>
          <w:tabs>
            <w:tab w:val="num" w:pos="802"/>
          </w:tabs>
          <w:ind w:left="8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4">
      <w:lvl w:ilvl="4" w:tplc="BDEE091C">
        <w:start w:val="1"/>
        <w:numFmt w:val="bullet"/>
        <w:lvlText w:val="•"/>
        <w:lvlJc w:val="left"/>
        <w:pPr>
          <w:tabs>
            <w:tab w:val="num" w:pos="982"/>
          </w:tabs>
          <w:ind w:left="98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5">
      <w:lvl w:ilvl="5" w:tplc="C43E3A9C">
        <w:start w:val="1"/>
        <w:numFmt w:val="bullet"/>
        <w:lvlText w:val="•"/>
        <w:lvlJc w:val="left"/>
        <w:pPr>
          <w:tabs>
            <w:tab w:val="num" w:pos="1162"/>
          </w:tabs>
          <w:ind w:left="116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6">
      <w:lvl w:ilvl="6" w:tplc="F9220F0C">
        <w:start w:val="1"/>
        <w:numFmt w:val="bullet"/>
        <w:lvlText w:val="•"/>
        <w:lvlJc w:val="left"/>
        <w:pPr>
          <w:tabs>
            <w:tab w:val="num" w:pos="1342"/>
          </w:tabs>
          <w:ind w:left="13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7">
      <w:lvl w:ilvl="7" w:tplc="BE4CEBF4">
        <w:start w:val="1"/>
        <w:numFmt w:val="bullet"/>
        <w:lvlText w:val="•"/>
        <w:lvlJc w:val="left"/>
        <w:pPr>
          <w:tabs>
            <w:tab w:val="num" w:pos="1522"/>
          </w:tabs>
          <w:ind w:left="15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8">
      <w:lvl w:ilvl="8" w:tplc="A7A4EDAE">
        <w:start w:val="1"/>
        <w:numFmt w:val="bullet"/>
        <w:lvlText w:val="•"/>
        <w:lvlJc w:val="left"/>
        <w:pPr>
          <w:tabs>
            <w:tab w:val="num" w:pos="1702"/>
          </w:tabs>
          <w:ind w:left="17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num>
  <w:num w:numId="22">
    <w:abstractNumId w:val="1"/>
    <w:lvlOverride w:ilvl="0">
      <w:lvl w:ilvl="0" w:tplc="2EACEB3A">
        <w:start w:val="1"/>
        <w:numFmt w:val="bullet"/>
        <w:lvlText w:val="•"/>
        <w:lvlPicBulletId w:val="0"/>
        <w:lvlJc w:val="left"/>
        <w:pPr>
          <w:tabs>
            <w:tab w:val="num" w:pos="256"/>
          </w:tabs>
          <w:ind w:left="256" w:hanging="256"/>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1">
      <w:lvl w:ilvl="1" w:tplc="ADDA0942">
        <w:start w:val="1"/>
        <w:numFmt w:val="bullet"/>
        <w:lvlText w:val="•"/>
        <w:lvlPicBulletId w:val="0"/>
        <w:lvlJc w:val="left"/>
        <w:pPr>
          <w:tabs>
            <w:tab w:val="num" w:pos="436"/>
          </w:tabs>
          <w:ind w:left="436" w:hanging="256"/>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2">
      <w:lvl w:ilvl="2" w:tplc="ADEA7C86">
        <w:start w:val="1"/>
        <w:numFmt w:val="bullet"/>
        <w:lvlText w:val="•"/>
        <w:lvlPicBulletId w:val="0"/>
        <w:lvlJc w:val="left"/>
        <w:pPr>
          <w:tabs>
            <w:tab w:val="num" w:pos="622"/>
          </w:tabs>
          <w:ind w:left="62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3">
      <w:lvl w:ilvl="3" w:tplc="AE3E311E">
        <w:start w:val="1"/>
        <w:numFmt w:val="bullet"/>
        <w:lvlText w:val="•"/>
        <w:lvlPicBulletId w:val="0"/>
        <w:lvlJc w:val="left"/>
        <w:pPr>
          <w:tabs>
            <w:tab w:val="num" w:pos="802"/>
          </w:tabs>
          <w:ind w:left="80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4">
      <w:lvl w:ilvl="4" w:tplc="B8D41FBE">
        <w:start w:val="1"/>
        <w:numFmt w:val="bullet"/>
        <w:lvlText w:val="•"/>
        <w:lvlPicBulletId w:val="0"/>
        <w:lvlJc w:val="left"/>
        <w:pPr>
          <w:tabs>
            <w:tab w:val="num" w:pos="982"/>
          </w:tabs>
          <w:ind w:left="98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5">
      <w:lvl w:ilvl="5" w:tplc="3D3A3F12">
        <w:start w:val="1"/>
        <w:numFmt w:val="bullet"/>
        <w:lvlText w:val="•"/>
        <w:lvlPicBulletId w:val="0"/>
        <w:lvlJc w:val="left"/>
        <w:pPr>
          <w:tabs>
            <w:tab w:val="num" w:pos="1162"/>
          </w:tabs>
          <w:ind w:left="116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6">
      <w:lvl w:ilvl="6" w:tplc="ED6034B4">
        <w:start w:val="1"/>
        <w:numFmt w:val="bullet"/>
        <w:lvlText w:val="•"/>
        <w:lvlPicBulletId w:val="0"/>
        <w:lvlJc w:val="left"/>
        <w:pPr>
          <w:tabs>
            <w:tab w:val="num" w:pos="1342"/>
          </w:tabs>
          <w:ind w:left="134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7">
      <w:lvl w:ilvl="7" w:tplc="35F67B72">
        <w:start w:val="1"/>
        <w:numFmt w:val="bullet"/>
        <w:lvlText w:val="•"/>
        <w:lvlPicBulletId w:val="0"/>
        <w:lvlJc w:val="left"/>
        <w:pPr>
          <w:tabs>
            <w:tab w:val="num" w:pos="1522"/>
          </w:tabs>
          <w:ind w:left="152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8">
      <w:lvl w:ilvl="8" w:tplc="3F26140A">
        <w:start w:val="1"/>
        <w:numFmt w:val="bullet"/>
        <w:lvlText w:val="•"/>
        <w:lvlPicBulletId w:val="0"/>
        <w:lvlJc w:val="left"/>
        <w:pPr>
          <w:tabs>
            <w:tab w:val="num" w:pos="1702"/>
          </w:tabs>
          <w:ind w:left="170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num>
  <w:num w:numId="23">
    <w:abstractNumId w:val="3"/>
    <w:lvlOverride w:ilvl="0">
      <w:lvl w:ilvl="0" w:tplc="89087392">
        <w:start w:val="1"/>
        <w:numFmt w:val="bullet"/>
        <w:lvlText w:val="•"/>
        <w:lvlJc w:val="left"/>
        <w:pPr>
          <w:tabs>
            <w:tab w:val="num" w:pos="262"/>
          </w:tabs>
          <w:ind w:left="26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1">
      <w:lvl w:ilvl="1" w:tplc="2B5E2D7A">
        <w:start w:val="1"/>
        <w:numFmt w:val="bullet"/>
        <w:lvlText w:val="•"/>
        <w:lvlJc w:val="left"/>
        <w:pPr>
          <w:tabs>
            <w:tab w:val="num" w:pos="442"/>
          </w:tabs>
          <w:ind w:left="4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2">
      <w:lvl w:ilvl="2" w:tplc="006A3978">
        <w:start w:val="1"/>
        <w:numFmt w:val="bullet"/>
        <w:lvlText w:val="•"/>
        <w:lvlJc w:val="left"/>
        <w:pPr>
          <w:tabs>
            <w:tab w:val="num" w:pos="622"/>
          </w:tabs>
          <w:ind w:left="6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3">
      <w:lvl w:ilvl="3" w:tplc="42D8C860">
        <w:start w:val="1"/>
        <w:numFmt w:val="bullet"/>
        <w:lvlText w:val="•"/>
        <w:lvlJc w:val="left"/>
        <w:pPr>
          <w:tabs>
            <w:tab w:val="num" w:pos="802"/>
          </w:tabs>
          <w:ind w:left="8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4">
      <w:lvl w:ilvl="4" w:tplc="BDEE091C">
        <w:start w:val="1"/>
        <w:numFmt w:val="bullet"/>
        <w:lvlText w:val="•"/>
        <w:lvlJc w:val="left"/>
        <w:pPr>
          <w:tabs>
            <w:tab w:val="num" w:pos="982"/>
          </w:tabs>
          <w:ind w:left="98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5">
      <w:lvl w:ilvl="5" w:tplc="C43E3A9C">
        <w:start w:val="1"/>
        <w:numFmt w:val="bullet"/>
        <w:lvlText w:val="•"/>
        <w:lvlJc w:val="left"/>
        <w:pPr>
          <w:tabs>
            <w:tab w:val="num" w:pos="1162"/>
          </w:tabs>
          <w:ind w:left="116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6">
      <w:lvl w:ilvl="6" w:tplc="F9220F0C">
        <w:start w:val="1"/>
        <w:numFmt w:val="bullet"/>
        <w:lvlText w:val="•"/>
        <w:lvlJc w:val="left"/>
        <w:pPr>
          <w:tabs>
            <w:tab w:val="num" w:pos="1342"/>
          </w:tabs>
          <w:ind w:left="13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7">
      <w:lvl w:ilvl="7" w:tplc="BE4CEBF4">
        <w:start w:val="1"/>
        <w:numFmt w:val="bullet"/>
        <w:lvlText w:val="•"/>
        <w:lvlJc w:val="left"/>
        <w:pPr>
          <w:tabs>
            <w:tab w:val="num" w:pos="1522"/>
          </w:tabs>
          <w:ind w:left="15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8">
      <w:lvl w:ilvl="8" w:tplc="A7A4EDAE">
        <w:start w:val="1"/>
        <w:numFmt w:val="bullet"/>
        <w:lvlText w:val="•"/>
        <w:lvlJc w:val="left"/>
        <w:pPr>
          <w:tabs>
            <w:tab w:val="num" w:pos="1702"/>
          </w:tabs>
          <w:ind w:left="17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21E"/>
    <w:rsid w:val="0004502C"/>
    <w:rsid w:val="00084433"/>
    <w:rsid w:val="000847F8"/>
    <w:rsid w:val="00105A59"/>
    <w:rsid w:val="00164549"/>
    <w:rsid w:val="001C1F6E"/>
    <w:rsid w:val="001F4A50"/>
    <w:rsid w:val="0022749E"/>
    <w:rsid w:val="0025251C"/>
    <w:rsid w:val="002A77C8"/>
    <w:rsid w:val="002B5BDD"/>
    <w:rsid w:val="002D2D97"/>
    <w:rsid w:val="00314968"/>
    <w:rsid w:val="00397C67"/>
    <w:rsid w:val="003F0B65"/>
    <w:rsid w:val="00417E90"/>
    <w:rsid w:val="00461724"/>
    <w:rsid w:val="004741DD"/>
    <w:rsid w:val="004A14FA"/>
    <w:rsid w:val="004B3044"/>
    <w:rsid w:val="004C621E"/>
    <w:rsid w:val="004D4923"/>
    <w:rsid w:val="00524567"/>
    <w:rsid w:val="005278B6"/>
    <w:rsid w:val="0067759B"/>
    <w:rsid w:val="006F4148"/>
    <w:rsid w:val="00787F7F"/>
    <w:rsid w:val="007B593B"/>
    <w:rsid w:val="007C294C"/>
    <w:rsid w:val="007F7F96"/>
    <w:rsid w:val="00800A99"/>
    <w:rsid w:val="0081380E"/>
    <w:rsid w:val="008C2603"/>
    <w:rsid w:val="008C3D99"/>
    <w:rsid w:val="00910D64"/>
    <w:rsid w:val="0093056A"/>
    <w:rsid w:val="009332C1"/>
    <w:rsid w:val="00934BE2"/>
    <w:rsid w:val="0095370A"/>
    <w:rsid w:val="009B5C86"/>
    <w:rsid w:val="00A00F45"/>
    <w:rsid w:val="00A222DA"/>
    <w:rsid w:val="00A64403"/>
    <w:rsid w:val="00B314C8"/>
    <w:rsid w:val="00CA384F"/>
    <w:rsid w:val="00CC794D"/>
    <w:rsid w:val="00CD239C"/>
    <w:rsid w:val="00E00245"/>
    <w:rsid w:val="00E04052"/>
    <w:rsid w:val="00E16625"/>
    <w:rsid w:val="00E36E39"/>
    <w:rsid w:val="00E858BB"/>
    <w:rsid w:val="00E94EF9"/>
    <w:rsid w:val="00EF626D"/>
    <w:rsid w:val="00F52296"/>
    <w:rsid w:val="00F65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907C2"/>
  <w15:chartTrackingRefBased/>
  <w15:docId w15:val="{983AFC1F-22E5-4967-917B-DED290EA6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F4A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1F4A5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621E"/>
    <w:rPr>
      <w:color w:val="808080"/>
    </w:rPr>
  </w:style>
  <w:style w:type="table" w:styleId="TableGrid">
    <w:name w:val="Table Grid"/>
    <w:basedOn w:val="TableNormal"/>
    <w:uiPriority w:val="39"/>
    <w:rsid w:val="00F65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4A50"/>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1F4A50"/>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1F4A50"/>
    <w:rPr>
      <w:b/>
      <w:bCs/>
    </w:rPr>
  </w:style>
  <w:style w:type="paragraph" w:styleId="NormalWeb">
    <w:name w:val="Normal (Web)"/>
    <w:basedOn w:val="Normal"/>
    <w:uiPriority w:val="99"/>
    <w:semiHidden/>
    <w:unhideWhenUsed/>
    <w:rsid w:val="001F4A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F4A50"/>
    <w:rPr>
      <w:color w:val="0000FF"/>
      <w:u w:val="single"/>
    </w:rPr>
  </w:style>
  <w:style w:type="paragraph" w:styleId="BalloonText">
    <w:name w:val="Balloon Text"/>
    <w:basedOn w:val="Normal"/>
    <w:link w:val="BalloonTextChar"/>
    <w:uiPriority w:val="99"/>
    <w:semiHidden/>
    <w:unhideWhenUsed/>
    <w:rsid w:val="001F4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4A50"/>
    <w:rPr>
      <w:rFonts w:ascii="Segoe UI" w:hAnsi="Segoe UI" w:cs="Segoe UI"/>
      <w:sz w:val="18"/>
      <w:szCs w:val="18"/>
    </w:rPr>
  </w:style>
  <w:style w:type="paragraph" w:styleId="ListParagraph">
    <w:name w:val="List Paragraph"/>
    <w:basedOn w:val="Normal"/>
    <w:uiPriority w:val="34"/>
    <w:qFormat/>
    <w:rsid w:val="00417E90"/>
    <w:pPr>
      <w:ind w:left="720"/>
      <w:contextualSpacing/>
    </w:pPr>
  </w:style>
  <w:style w:type="paragraph" w:styleId="TOCHeading">
    <w:name w:val="TOC Heading"/>
    <w:basedOn w:val="Heading1"/>
    <w:next w:val="Normal"/>
    <w:uiPriority w:val="39"/>
    <w:unhideWhenUsed/>
    <w:qFormat/>
    <w:rsid w:val="006F414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customStyle="1" w:styleId="Title1">
    <w:name w:val="Title1"/>
    <w:next w:val="Body2"/>
    <w:rsid w:val="007F7F96"/>
    <w:pPr>
      <w:keepNext/>
      <w:spacing w:before="200" w:after="200" w:line="240" w:lineRule="auto"/>
      <w:outlineLvl w:val="0"/>
    </w:pPr>
    <w:rPr>
      <w:rFonts w:ascii="Helvetica Neue" w:eastAsia="Arial Unicode MS" w:hAnsi="Helvetica Neue" w:cs="Arial Unicode MS"/>
      <w:b/>
      <w:bCs/>
      <w:color w:val="434343"/>
      <w:sz w:val="36"/>
      <w:szCs w:val="36"/>
      <w:lang w:val="en-US" w:eastAsia="en-IN"/>
    </w:rPr>
  </w:style>
  <w:style w:type="paragraph" w:customStyle="1" w:styleId="Body2">
    <w:name w:val="Body 2"/>
    <w:rsid w:val="007F7F96"/>
    <w:pPr>
      <w:spacing w:after="0" w:line="240" w:lineRule="auto"/>
    </w:pPr>
    <w:rPr>
      <w:rFonts w:ascii="Helvetica Neue" w:eastAsia="Arial Unicode MS" w:hAnsi="Helvetica Neue" w:cs="Arial Unicode MS"/>
      <w:color w:val="000000"/>
      <w:lang w:val="en-US" w:eastAsia="en-IN"/>
    </w:rPr>
  </w:style>
  <w:style w:type="numbering" w:customStyle="1" w:styleId="BulletBig">
    <w:name w:val="Bullet Big"/>
    <w:rsid w:val="007F7F96"/>
  </w:style>
  <w:style w:type="numbering" w:customStyle="1" w:styleId="Image">
    <w:name w:val="Image"/>
    <w:rsid w:val="007F7F96"/>
  </w:style>
  <w:style w:type="numbering" w:customStyle="1" w:styleId="Bullet">
    <w:name w:val="Bullet"/>
    <w:rsid w:val="007F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526">
      <w:bodyDiv w:val="1"/>
      <w:marLeft w:val="0"/>
      <w:marRight w:val="0"/>
      <w:marTop w:val="0"/>
      <w:marBottom w:val="0"/>
      <w:divBdr>
        <w:top w:val="none" w:sz="0" w:space="0" w:color="auto"/>
        <w:left w:val="none" w:sz="0" w:space="0" w:color="auto"/>
        <w:bottom w:val="none" w:sz="0" w:space="0" w:color="auto"/>
        <w:right w:val="none" w:sz="0" w:space="0" w:color="auto"/>
      </w:divBdr>
    </w:div>
    <w:div w:id="52968656">
      <w:bodyDiv w:val="1"/>
      <w:marLeft w:val="0"/>
      <w:marRight w:val="0"/>
      <w:marTop w:val="0"/>
      <w:marBottom w:val="0"/>
      <w:divBdr>
        <w:top w:val="none" w:sz="0" w:space="0" w:color="auto"/>
        <w:left w:val="none" w:sz="0" w:space="0" w:color="auto"/>
        <w:bottom w:val="none" w:sz="0" w:space="0" w:color="auto"/>
        <w:right w:val="none" w:sz="0" w:space="0" w:color="auto"/>
      </w:divBdr>
    </w:div>
    <w:div w:id="839463419">
      <w:bodyDiv w:val="1"/>
      <w:marLeft w:val="0"/>
      <w:marRight w:val="0"/>
      <w:marTop w:val="0"/>
      <w:marBottom w:val="0"/>
      <w:divBdr>
        <w:top w:val="none" w:sz="0" w:space="0" w:color="auto"/>
        <w:left w:val="none" w:sz="0" w:space="0" w:color="auto"/>
        <w:bottom w:val="none" w:sz="0" w:space="0" w:color="auto"/>
        <w:right w:val="none" w:sz="0" w:space="0" w:color="auto"/>
      </w:divBdr>
    </w:div>
    <w:div w:id="1196651245">
      <w:bodyDiv w:val="1"/>
      <w:marLeft w:val="0"/>
      <w:marRight w:val="0"/>
      <w:marTop w:val="0"/>
      <w:marBottom w:val="0"/>
      <w:divBdr>
        <w:top w:val="none" w:sz="0" w:space="0" w:color="auto"/>
        <w:left w:val="none" w:sz="0" w:space="0" w:color="auto"/>
        <w:bottom w:val="none" w:sz="0" w:space="0" w:color="auto"/>
        <w:right w:val="none" w:sz="0" w:space="0" w:color="auto"/>
      </w:divBdr>
    </w:div>
    <w:div w:id="1443069268">
      <w:bodyDiv w:val="1"/>
      <w:marLeft w:val="0"/>
      <w:marRight w:val="0"/>
      <w:marTop w:val="0"/>
      <w:marBottom w:val="0"/>
      <w:divBdr>
        <w:top w:val="none" w:sz="0" w:space="0" w:color="auto"/>
        <w:left w:val="none" w:sz="0" w:space="0" w:color="auto"/>
        <w:bottom w:val="none" w:sz="0" w:space="0" w:color="auto"/>
        <w:right w:val="none" w:sz="0" w:space="0" w:color="auto"/>
      </w:divBdr>
      <w:divsChild>
        <w:div w:id="98718768">
          <w:marLeft w:val="0"/>
          <w:marRight w:val="0"/>
          <w:marTop w:val="0"/>
          <w:marBottom w:val="0"/>
          <w:divBdr>
            <w:top w:val="none" w:sz="0" w:space="0" w:color="auto"/>
            <w:left w:val="none" w:sz="0" w:space="0" w:color="auto"/>
            <w:bottom w:val="none" w:sz="0" w:space="0" w:color="auto"/>
            <w:right w:val="none" w:sz="0" w:space="0" w:color="auto"/>
          </w:divBdr>
        </w:div>
      </w:divsChild>
    </w:div>
    <w:div w:id="1656956277">
      <w:bodyDiv w:val="1"/>
      <w:marLeft w:val="0"/>
      <w:marRight w:val="0"/>
      <w:marTop w:val="0"/>
      <w:marBottom w:val="0"/>
      <w:divBdr>
        <w:top w:val="none" w:sz="0" w:space="0" w:color="auto"/>
        <w:left w:val="none" w:sz="0" w:space="0" w:color="auto"/>
        <w:bottom w:val="none" w:sz="0" w:space="0" w:color="auto"/>
        <w:right w:val="none" w:sz="0" w:space="0" w:color="auto"/>
      </w:divBdr>
      <w:divsChild>
        <w:div w:id="1762487790">
          <w:marLeft w:val="0"/>
          <w:marRight w:val="0"/>
          <w:marTop w:val="0"/>
          <w:marBottom w:val="0"/>
          <w:divBdr>
            <w:top w:val="none" w:sz="0" w:space="0" w:color="auto"/>
            <w:left w:val="none" w:sz="0" w:space="0" w:color="auto"/>
            <w:bottom w:val="none" w:sz="0" w:space="0" w:color="auto"/>
            <w:right w:val="none" w:sz="0" w:space="0" w:color="auto"/>
          </w:divBdr>
        </w:div>
      </w:divsChild>
    </w:div>
    <w:div w:id="209488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kgs09/SMART-DRONES" TargetMode="Externa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CA85C-E980-4E79-9880-CB543F36B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2432</Words>
  <Characters>13864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KGS</dc:creator>
  <cp:keywords/>
  <dc:description/>
  <cp:lastModifiedBy>Aditya Rastogi</cp:lastModifiedBy>
  <cp:revision>2</cp:revision>
  <dcterms:created xsi:type="dcterms:W3CDTF">2020-03-24T13:11:00Z</dcterms:created>
  <dcterms:modified xsi:type="dcterms:W3CDTF">2020-03-24T13:11:00Z</dcterms:modified>
</cp:coreProperties>
</file>